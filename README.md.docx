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4B35" w14:textId="77777777" w:rsidR="00AC2749" w:rsidRPr="00AC2749" w:rsidRDefault="00AC2749" w:rsidP="00AC2749">
      <w:pPr>
        <w:rPr>
          <w:b/>
          <w:bCs/>
        </w:rPr>
      </w:pPr>
      <w:r w:rsidRPr="00AC2749">
        <w:rPr>
          <w:rFonts w:ascii="Segoe UI Emoji" w:hAnsi="Segoe UI Emoji" w:cs="Segoe UI Emoji"/>
          <w:b/>
          <w:bCs/>
        </w:rPr>
        <w:t>🌍</w:t>
      </w:r>
      <w:r w:rsidRPr="00AC2749">
        <w:rPr>
          <w:b/>
          <w:bCs/>
        </w:rPr>
        <w:t xml:space="preserve"> EcoSort: AI-Powered IoT Waste Classifier</w:t>
      </w:r>
    </w:p>
    <w:p w14:paraId="137F18DC" w14:textId="77777777" w:rsidR="00AC2749" w:rsidRPr="00AC2749" w:rsidRDefault="00AC2749" w:rsidP="00AC2749">
      <w:r w:rsidRPr="00AC2749">
        <w:rPr>
          <w:b/>
          <w:bCs/>
        </w:rPr>
        <w:t>EcoSort</w:t>
      </w:r>
      <w:r w:rsidRPr="00AC2749">
        <w:t xml:space="preserve"> is an intelligent waste management system built on MicroPython. By combining computer vision, the </w:t>
      </w:r>
      <w:r w:rsidRPr="00AC2749">
        <w:rPr>
          <w:b/>
          <w:bCs/>
        </w:rPr>
        <w:t>Google Gemini API</w:t>
      </w:r>
      <w:r w:rsidRPr="00AC2749">
        <w:t xml:space="preserve">, and precision robotics, it automatically identifies and segregates refuse into three streams: </w:t>
      </w:r>
      <w:r w:rsidRPr="00AC2749">
        <w:rPr>
          <w:b/>
          <w:bCs/>
        </w:rPr>
        <w:t>Recyclable</w:t>
      </w:r>
      <w:r w:rsidRPr="00AC2749">
        <w:t xml:space="preserve">, </w:t>
      </w:r>
      <w:r w:rsidRPr="00AC2749">
        <w:rPr>
          <w:b/>
          <w:bCs/>
        </w:rPr>
        <w:t>Non-Recyclable</w:t>
      </w:r>
      <w:r w:rsidRPr="00AC2749">
        <w:t xml:space="preserve">, and </w:t>
      </w:r>
      <w:r w:rsidRPr="00AC2749">
        <w:rPr>
          <w:b/>
          <w:bCs/>
        </w:rPr>
        <w:t>Organic</w:t>
      </w:r>
      <w:r w:rsidRPr="00AC2749">
        <w:t>.</w:t>
      </w:r>
    </w:p>
    <w:p w14:paraId="0DE969EB" w14:textId="77777777" w:rsidR="00AC2749" w:rsidRPr="00AC2749" w:rsidRDefault="00AC2749" w:rsidP="00AC2749">
      <w:pPr>
        <w:rPr>
          <w:b/>
          <w:bCs/>
        </w:rPr>
      </w:pPr>
      <w:r w:rsidRPr="00AC2749">
        <w:rPr>
          <w:rFonts w:ascii="Segoe UI Emoji" w:hAnsi="Segoe UI Emoji" w:cs="Segoe UI Emoji"/>
          <w:b/>
          <w:bCs/>
        </w:rPr>
        <w:t>✨</w:t>
      </w:r>
      <w:r w:rsidRPr="00AC2749">
        <w:rPr>
          <w:b/>
          <w:bCs/>
        </w:rPr>
        <w:t xml:space="preserve"> Core Capabilities</w:t>
      </w:r>
    </w:p>
    <w:p w14:paraId="4E91267A" w14:textId="77777777" w:rsidR="00AC2749" w:rsidRPr="00AC2749" w:rsidRDefault="00AC2749" w:rsidP="00AC2749">
      <w:pPr>
        <w:numPr>
          <w:ilvl w:val="0"/>
          <w:numId w:val="1"/>
        </w:numPr>
      </w:pPr>
      <w:r w:rsidRPr="00AC2749">
        <w:rPr>
          <w:b/>
          <w:bCs/>
        </w:rPr>
        <w:t>Intelligent Sensing:</w:t>
      </w:r>
      <w:r w:rsidRPr="00AC2749">
        <w:t xml:space="preserve"> Instant object detection via infrared (IR) sensors.</w:t>
      </w:r>
    </w:p>
    <w:p w14:paraId="317DE273" w14:textId="77777777" w:rsidR="00AC2749" w:rsidRPr="00AC2749" w:rsidRDefault="00AC2749" w:rsidP="00AC2749">
      <w:pPr>
        <w:numPr>
          <w:ilvl w:val="0"/>
          <w:numId w:val="1"/>
        </w:numPr>
      </w:pPr>
      <w:r w:rsidRPr="00AC2749">
        <w:rPr>
          <w:b/>
          <w:bCs/>
        </w:rPr>
        <w:t>Vision-Based AI:</w:t>
      </w:r>
      <w:r w:rsidRPr="00AC2749">
        <w:t xml:space="preserve"> Captures high-resolution imagery and leverages Gemini's multimodal capabilities for high-accuracy sorting.</w:t>
      </w:r>
    </w:p>
    <w:p w14:paraId="45651E3C" w14:textId="77777777" w:rsidR="00AC2749" w:rsidRPr="00AC2749" w:rsidRDefault="00AC2749" w:rsidP="00AC2749">
      <w:pPr>
        <w:numPr>
          <w:ilvl w:val="0"/>
          <w:numId w:val="1"/>
        </w:numPr>
      </w:pPr>
      <w:r w:rsidRPr="00AC2749">
        <w:rPr>
          <w:b/>
          <w:bCs/>
        </w:rPr>
        <w:t>Automated Logistics:</w:t>
      </w:r>
      <w:r w:rsidRPr="00AC2749">
        <w:t xml:space="preserve"> A motorized sorting tray system driven by servos and stepper motors.</w:t>
      </w:r>
    </w:p>
    <w:p w14:paraId="5345B013" w14:textId="77777777" w:rsidR="00AC2749" w:rsidRPr="00AC2749" w:rsidRDefault="00AC2749" w:rsidP="00AC2749">
      <w:pPr>
        <w:numPr>
          <w:ilvl w:val="0"/>
          <w:numId w:val="1"/>
        </w:numPr>
      </w:pPr>
      <w:r w:rsidRPr="00AC2749">
        <w:rPr>
          <w:b/>
          <w:bCs/>
        </w:rPr>
        <w:t>Interactive Feedback:</w:t>
      </w:r>
      <w:r w:rsidRPr="00AC2749">
        <w:t xml:space="preserve"> Real-time data visualization on a 20x4 LCD and dynamic status lighting via NeoPixel LEDs.</w:t>
      </w:r>
    </w:p>
    <w:p w14:paraId="33809F4C" w14:textId="77777777" w:rsidR="00AC2749" w:rsidRDefault="00AC2749" w:rsidP="00AC2749">
      <w:pPr>
        <w:numPr>
          <w:ilvl w:val="0"/>
          <w:numId w:val="1"/>
        </w:numPr>
      </w:pPr>
      <w:r w:rsidRPr="00AC2749">
        <w:rPr>
          <w:b/>
          <w:bCs/>
        </w:rPr>
        <w:t>Cloud-Enabled:</w:t>
      </w:r>
      <w:r w:rsidRPr="00AC2749">
        <w:t xml:space="preserve"> Integrated WiFi for remote telemetry and over-the-air updates.</w:t>
      </w:r>
    </w:p>
    <w:p w14:paraId="48F82974" w14:textId="77777777" w:rsidR="00AC2749" w:rsidRDefault="00AC2749" w:rsidP="00AC2749"/>
    <w:p w14:paraId="4227E8C5" w14:textId="77777777" w:rsidR="00AC2749" w:rsidRPr="00AC2749" w:rsidRDefault="00AC2749" w:rsidP="00AC2749">
      <w:pPr>
        <w:rPr>
          <w:b/>
          <w:bCs/>
        </w:rPr>
      </w:pPr>
      <w:r w:rsidRPr="00AC2749">
        <w:rPr>
          <w:rFonts w:ascii="Segoe UI Emoji" w:hAnsi="Segoe UI Emoji" w:cs="Segoe UI Emoji"/>
          <w:b/>
          <w:bCs/>
        </w:rPr>
        <w:t>🛠️</w:t>
      </w:r>
      <w:r w:rsidRPr="00AC2749">
        <w:rPr>
          <w:b/>
          <w:bCs/>
        </w:rPr>
        <w:t xml:space="preserve"> Hardware Components</w:t>
      </w:r>
    </w:p>
    <w:p w14:paraId="10199799" w14:textId="77777777" w:rsidR="00AC2749" w:rsidRPr="00AC2749" w:rsidRDefault="00AC2749" w:rsidP="00AC2749">
      <w:pPr>
        <w:numPr>
          <w:ilvl w:val="0"/>
          <w:numId w:val="5"/>
        </w:numPr>
      </w:pPr>
      <w:r w:rsidRPr="00AC2749">
        <w:t>ESP32 Microcontroller</w:t>
      </w:r>
    </w:p>
    <w:p w14:paraId="40D98DBE" w14:textId="77777777" w:rsidR="00AC2749" w:rsidRPr="00AC2749" w:rsidRDefault="00AC2749" w:rsidP="00AC2749">
      <w:pPr>
        <w:numPr>
          <w:ilvl w:val="0"/>
          <w:numId w:val="5"/>
        </w:numPr>
      </w:pPr>
      <w:r w:rsidRPr="00AC2749">
        <w:t>Camera Module</w:t>
      </w:r>
    </w:p>
    <w:p w14:paraId="751F7E99" w14:textId="77777777" w:rsidR="00AC2749" w:rsidRPr="00AC2749" w:rsidRDefault="00AC2749" w:rsidP="00AC2749">
      <w:pPr>
        <w:numPr>
          <w:ilvl w:val="0"/>
          <w:numId w:val="5"/>
        </w:numPr>
      </w:pPr>
      <w:r w:rsidRPr="00AC2749">
        <w:t>IR Sensor</w:t>
      </w:r>
    </w:p>
    <w:p w14:paraId="5448A5D9" w14:textId="77777777" w:rsidR="00AC2749" w:rsidRPr="00AC2749" w:rsidRDefault="00AC2749" w:rsidP="00AC2749">
      <w:pPr>
        <w:numPr>
          <w:ilvl w:val="0"/>
          <w:numId w:val="5"/>
        </w:numPr>
      </w:pPr>
      <w:r w:rsidRPr="00AC2749">
        <w:t>4 Servo Motors</w:t>
      </w:r>
    </w:p>
    <w:p w14:paraId="020F4FD3" w14:textId="77777777" w:rsidR="00AC2749" w:rsidRPr="00AC2749" w:rsidRDefault="00AC2749" w:rsidP="00AC2749">
      <w:pPr>
        <w:numPr>
          <w:ilvl w:val="0"/>
          <w:numId w:val="5"/>
        </w:numPr>
      </w:pPr>
      <w:r w:rsidRPr="00AC2749">
        <w:t>Stepper Motor</w:t>
      </w:r>
    </w:p>
    <w:p w14:paraId="20760AE6" w14:textId="77777777" w:rsidR="00AC2749" w:rsidRPr="00AC2749" w:rsidRDefault="00AC2749" w:rsidP="00AC2749">
      <w:pPr>
        <w:numPr>
          <w:ilvl w:val="0"/>
          <w:numId w:val="5"/>
        </w:numPr>
      </w:pPr>
      <w:r w:rsidRPr="00AC2749">
        <w:t>16x NeoPixel LED Ring</w:t>
      </w:r>
    </w:p>
    <w:p w14:paraId="6B8CEAB4" w14:textId="77777777" w:rsidR="00AC2749" w:rsidRPr="00AC2749" w:rsidRDefault="00AC2749" w:rsidP="00AC2749">
      <w:pPr>
        <w:numPr>
          <w:ilvl w:val="0"/>
          <w:numId w:val="5"/>
        </w:numPr>
      </w:pPr>
      <w:r w:rsidRPr="00AC2749">
        <w:t>4x20 LCD Display</w:t>
      </w:r>
    </w:p>
    <w:p w14:paraId="1814E15F" w14:textId="77777777" w:rsidR="00AC2749" w:rsidRPr="00AC2749" w:rsidRDefault="00AC2749" w:rsidP="00AC2749">
      <w:pPr>
        <w:numPr>
          <w:ilvl w:val="0"/>
          <w:numId w:val="5"/>
        </w:numPr>
      </w:pPr>
      <w:r w:rsidRPr="00AC2749">
        <w:t>WiFi Module</w:t>
      </w:r>
    </w:p>
    <w:p w14:paraId="2E3D7F08" w14:textId="77777777" w:rsidR="00AC2749" w:rsidRPr="00AC2749" w:rsidRDefault="00AC2749" w:rsidP="00AC2749"/>
    <w:p w14:paraId="686BEAA4" w14:textId="7891EDDC" w:rsidR="00AC2749" w:rsidRPr="00AC2749" w:rsidRDefault="00AC2749" w:rsidP="00AC2749"/>
    <w:p w14:paraId="0F159316" w14:textId="77777777" w:rsidR="00AC2749" w:rsidRDefault="00AC2749" w:rsidP="00AC2749">
      <w:pPr>
        <w:rPr>
          <w:b/>
          <w:bCs/>
        </w:rPr>
      </w:pPr>
      <w:r w:rsidRPr="00AC2749">
        <w:rPr>
          <w:rFonts w:ascii="Segoe UI Emoji" w:hAnsi="Segoe UI Emoji" w:cs="Segoe UI Emoji"/>
          <w:b/>
          <w:bCs/>
        </w:rPr>
        <w:t>🔩</w:t>
      </w:r>
      <w:r w:rsidRPr="00AC2749">
        <w:rPr>
          <w:b/>
          <w:bCs/>
        </w:rPr>
        <w:t xml:space="preserve"> Hardware Architecture</w:t>
      </w:r>
    </w:p>
    <w:p w14:paraId="6C0B4DCA" w14:textId="77777777" w:rsidR="00AC2749" w:rsidRDefault="00AC2749" w:rsidP="00AC2749">
      <w:pPr>
        <w:rPr>
          <w:b/>
          <w:bCs/>
        </w:rPr>
      </w:pPr>
    </w:p>
    <w:tbl>
      <w:tblPr>
        <w:tblW w:w="0" w:type="auto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1782"/>
        <w:gridCol w:w="2957"/>
      </w:tblGrid>
      <w:tr w:rsidR="00AC2749" w:rsidRPr="00AC2749" w14:paraId="675F61BE" w14:textId="77777777" w:rsidTr="00AC2749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55BB2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B83F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Pin Number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C2A5CD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Description</w:t>
            </w:r>
          </w:p>
        </w:tc>
      </w:tr>
      <w:tr w:rsidR="00AC2749" w:rsidRPr="00AC2749" w14:paraId="6BAACDB3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59FAC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Servo Motors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B67AC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4F153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</w:tr>
      <w:tr w:rsidR="00AC2749" w:rsidRPr="00AC2749" w14:paraId="18B2883E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22FFC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Front Servo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79602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9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2C52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Front sorting mechanism</w:t>
            </w:r>
          </w:p>
        </w:tc>
      </w:tr>
      <w:tr w:rsidR="00AC2749" w:rsidRPr="00AC2749" w14:paraId="03E87A7D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217DFB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Front Servo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EAB649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8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FFFE3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Front sorting mechanism</w:t>
            </w:r>
          </w:p>
        </w:tc>
      </w:tr>
      <w:tr w:rsidR="00AC2749" w:rsidRPr="00AC2749" w14:paraId="22BFB2CD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AFCAC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lastRenderedPageBreak/>
              <w:t>Drop Servo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30510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E62FAD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Drop mechanism</w:t>
            </w:r>
          </w:p>
        </w:tc>
      </w:tr>
      <w:tr w:rsidR="00AC2749" w:rsidRPr="00AC2749" w14:paraId="4D7636E0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3B29BB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Drop Servo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CBAD0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44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762CD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Drop mechanism</w:t>
            </w:r>
          </w:p>
        </w:tc>
      </w:tr>
      <w:tr w:rsidR="00AC2749" w:rsidRPr="00AC2749" w14:paraId="42394B0A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241880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Sensors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CCBA45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2C5C1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</w:tr>
      <w:tr w:rsidR="00AC2749" w:rsidRPr="00AC2749" w14:paraId="5DBAB43B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094E0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IR Sensor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C31D6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41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0BE1F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Object detection</w:t>
            </w:r>
          </w:p>
        </w:tc>
      </w:tr>
      <w:tr w:rsidR="00AC2749" w:rsidRPr="00AC2749" w14:paraId="1A999A06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A116C5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LEDs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F36D83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D34A5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</w:tr>
      <w:tr w:rsidR="00AC2749" w:rsidRPr="00AC2749" w14:paraId="08F1089D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B6AA3B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NeoPixel Ring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D48F1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D3FF2C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16 LEDs for status indication</w:t>
            </w:r>
          </w:p>
        </w:tc>
      </w:tr>
      <w:tr w:rsidR="00AC2749" w:rsidRPr="00AC2749" w14:paraId="7FFE12CF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4296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Stepper Motor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15415D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796AAB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</w:tr>
      <w:tr w:rsidR="00AC2749" w:rsidRPr="00AC2749" w14:paraId="2CB5FDF8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24969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Stepper Motor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B227C1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2, 3, 4, 43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ABC51E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Half-step motor control</w:t>
            </w:r>
          </w:p>
        </w:tc>
      </w:tr>
      <w:tr w:rsidR="00AC2749" w:rsidRPr="00AC2749" w14:paraId="1DA652A1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DCE66A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LCD Display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049C0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A0B0A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</w:tr>
      <w:tr w:rsidR="00AC2749" w:rsidRPr="00AC2749" w14:paraId="615999B3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CB5B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I2C SDA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94156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060E25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I2C data line</w:t>
            </w:r>
          </w:p>
        </w:tc>
      </w:tr>
      <w:tr w:rsidR="00AC2749" w:rsidRPr="00AC2749" w14:paraId="6E5DCC7E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6A5666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I2C SCL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814FE3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GPIO 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2803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I2C clock line</w:t>
            </w:r>
          </w:p>
        </w:tc>
      </w:tr>
      <w:tr w:rsidR="00AC2749" w:rsidRPr="00AC2749" w14:paraId="18089571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7AEA0C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Camera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193F8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6611E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</w:p>
        </w:tc>
      </w:tr>
      <w:tr w:rsidR="00AC2749" w:rsidRPr="00AC2749" w14:paraId="67323B85" w14:textId="77777777" w:rsidTr="00AC2749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9C5DA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Camera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7FFB5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Default pins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98F7B" w14:textId="77777777" w:rsidR="00AC2749" w:rsidRPr="00AC2749" w:rsidRDefault="00AC2749" w:rsidP="00AC2749">
            <w:pPr>
              <w:rPr>
                <w:rFonts w:cstheme="minorHAnsi"/>
                <w:b/>
                <w:bCs/>
              </w:rPr>
            </w:pPr>
            <w:r w:rsidRPr="00AC2749">
              <w:rPr>
                <w:rFonts w:cstheme="minorHAnsi"/>
                <w:b/>
                <w:bCs/>
              </w:rPr>
              <w:t>OV2640 camera module</w:t>
            </w:r>
          </w:p>
        </w:tc>
      </w:tr>
    </w:tbl>
    <w:p w14:paraId="01682525" w14:textId="77777777" w:rsidR="00AC2749" w:rsidRPr="00AC2749" w:rsidRDefault="00AC2749" w:rsidP="00AC2749">
      <w:pPr>
        <w:rPr>
          <w:b/>
          <w:bCs/>
        </w:rPr>
      </w:pPr>
    </w:p>
    <w:p w14:paraId="5B8A7376" w14:textId="77777777" w:rsidR="00AC2749" w:rsidRPr="00AC2749" w:rsidRDefault="00AC2749" w:rsidP="00AC2749">
      <w:r w:rsidRPr="00AC2749">
        <w:rPr>
          <w:b/>
          <w:bCs/>
        </w:rPr>
        <w:t>Technical Note:</w:t>
      </w:r>
      <w:r w:rsidRPr="00AC2749">
        <w:t xml:space="preserve"> Servos operate on a </w:t>
      </w:r>
      <w:r w:rsidRPr="00AC2749">
        <w:rPr>
          <w:b/>
          <w:bCs/>
        </w:rPr>
        <w:t>50Hz PWM</w:t>
      </w:r>
      <w:r w:rsidRPr="00AC2749">
        <w:t xml:space="preserve"> frequency. The LCD is pre-configured to I2C address </w:t>
      </w:r>
      <w:r w:rsidRPr="00AC2749">
        <w:rPr>
          <w:b/>
          <w:bCs/>
        </w:rPr>
        <w:t>0x27</w:t>
      </w:r>
      <w:r w:rsidRPr="00AC2749">
        <w:t>.</w:t>
      </w:r>
    </w:p>
    <w:p w14:paraId="697C65F5" w14:textId="401FAA8F" w:rsidR="00AC2749" w:rsidRDefault="00AC2749" w:rsidP="00AC2749"/>
    <w:p w14:paraId="208C3F6A" w14:textId="77777777" w:rsidR="00AC2749" w:rsidRPr="00AC2749" w:rsidRDefault="00AC2749" w:rsidP="00AC2749">
      <w:pPr>
        <w:rPr>
          <w:b/>
          <w:bCs/>
        </w:rPr>
      </w:pPr>
      <w:r w:rsidRPr="00AC2749">
        <w:rPr>
          <w:rFonts w:ascii="Segoe UI Emoji" w:hAnsi="Segoe UI Emoji" w:cs="Segoe UI Emoji"/>
          <w:b/>
          <w:bCs/>
        </w:rPr>
        <w:t>📋</w:t>
      </w:r>
      <w:r w:rsidRPr="00AC2749">
        <w:rPr>
          <w:b/>
          <w:bCs/>
        </w:rPr>
        <w:t xml:space="preserve"> Prerequisites</w:t>
      </w:r>
    </w:p>
    <w:p w14:paraId="3F69924F" w14:textId="77777777" w:rsidR="00AC2749" w:rsidRPr="00AC2749" w:rsidRDefault="00AC2749" w:rsidP="00AC2749">
      <w:pPr>
        <w:numPr>
          <w:ilvl w:val="0"/>
          <w:numId w:val="6"/>
        </w:numPr>
      </w:pPr>
      <w:r w:rsidRPr="00AC2749">
        <w:t>MicroPython firmware</w:t>
      </w:r>
    </w:p>
    <w:p w14:paraId="501EC182" w14:textId="77777777" w:rsidR="00AC2749" w:rsidRPr="00AC2749" w:rsidRDefault="00AC2749" w:rsidP="00AC2749">
      <w:pPr>
        <w:numPr>
          <w:ilvl w:val="0"/>
          <w:numId w:val="6"/>
        </w:numPr>
      </w:pPr>
      <w:r w:rsidRPr="00AC2749">
        <w:t>Python 3.x</w:t>
      </w:r>
    </w:p>
    <w:p w14:paraId="46F265C7" w14:textId="77777777" w:rsidR="00AC2749" w:rsidRPr="00AC2749" w:rsidRDefault="00AC2749" w:rsidP="00AC2749">
      <w:pPr>
        <w:numPr>
          <w:ilvl w:val="0"/>
          <w:numId w:val="6"/>
        </w:numPr>
      </w:pPr>
      <w:r w:rsidRPr="00AC2749">
        <w:t>ESP32 development board</w:t>
      </w:r>
    </w:p>
    <w:p w14:paraId="5C375D0E" w14:textId="77777777" w:rsidR="00AC2749" w:rsidRPr="00AC2749" w:rsidRDefault="00AC2749" w:rsidP="00AC2749">
      <w:pPr>
        <w:numPr>
          <w:ilvl w:val="0"/>
          <w:numId w:val="6"/>
        </w:numPr>
      </w:pPr>
      <w:r w:rsidRPr="00AC2749">
        <w:t>Required hardware components</w:t>
      </w:r>
    </w:p>
    <w:p w14:paraId="52F9D327" w14:textId="77777777" w:rsidR="00AC2749" w:rsidRPr="00AC2749" w:rsidRDefault="00AC2749" w:rsidP="00AC2749">
      <w:pPr>
        <w:numPr>
          <w:ilvl w:val="0"/>
          <w:numId w:val="6"/>
        </w:numPr>
      </w:pPr>
      <w:r w:rsidRPr="00AC2749">
        <w:t>WiFi network access</w:t>
      </w:r>
    </w:p>
    <w:p w14:paraId="2E08B605" w14:textId="189503A0" w:rsidR="00AC2749" w:rsidRPr="00AC2749" w:rsidRDefault="00AC2749" w:rsidP="00AC2749">
      <w:pPr>
        <w:numPr>
          <w:ilvl w:val="0"/>
          <w:numId w:val="6"/>
        </w:numPr>
      </w:pPr>
      <w:r w:rsidRPr="00AC2749">
        <w:t>Google Gemini API key</w:t>
      </w:r>
    </w:p>
    <w:p w14:paraId="64605E04" w14:textId="77777777" w:rsidR="00AC2749" w:rsidRPr="00AC2749" w:rsidRDefault="00AC2749" w:rsidP="00AC2749">
      <w:pPr>
        <w:rPr>
          <w:b/>
          <w:bCs/>
        </w:rPr>
      </w:pPr>
      <w:r w:rsidRPr="00AC2749">
        <w:rPr>
          <w:rFonts w:ascii="Segoe UI Emoji" w:hAnsi="Segoe UI Emoji" w:cs="Segoe UI Emoji"/>
          <w:b/>
          <w:bCs/>
        </w:rPr>
        <w:lastRenderedPageBreak/>
        <w:t>⚙️</w:t>
      </w:r>
      <w:r w:rsidRPr="00AC2749">
        <w:rPr>
          <w:b/>
          <w:bCs/>
        </w:rPr>
        <w:t xml:space="preserve"> Setup &amp; Deployment</w:t>
      </w:r>
    </w:p>
    <w:p w14:paraId="60039C83" w14:textId="77777777" w:rsidR="00AC2749" w:rsidRPr="00AC2749" w:rsidRDefault="00AC2749" w:rsidP="00AC2749">
      <w:pPr>
        <w:rPr>
          <w:b/>
          <w:bCs/>
        </w:rPr>
      </w:pPr>
      <w:r w:rsidRPr="00AC2749">
        <w:rPr>
          <w:b/>
          <w:bCs/>
        </w:rPr>
        <w:t>1. Firmware Initialization</w:t>
      </w:r>
    </w:p>
    <w:p w14:paraId="05983E5C" w14:textId="77777777" w:rsidR="00AC2749" w:rsidRPr="00AC2749" w:rsidRDefault="00AC2749" w:rsidP="00AC2749">
      <w:r w:rsidRPr="00AC2749">
        <w:t>Prepare your ESP32 by flashing the latest MicroPython binary:</w:t>
      </w:r>
    </w:p>
    <w:p w14:paraId="3C9D110F" w14:textId="77777777" w:rsidR="00AC2749" w:rsidRPr="00AC2749" w:rsidRDefault="00AC2749" w:rsidP="00AC2749">
      <w:r w:rsidRPr="00AC2749">
        <w:t>Bash</w:t>
      </w:r>
    </w:p>
    <w:p w14:paraId="70A44AC8" w14:textId="77777777" w:rsidR="00AC2749" w:rsidRPr="00AC2749" w:rsidRDefault="00AC2749" w:rsidP="00AC2749">
      <w:r w:rsidRPr="00AC2749">
        <w:t xml:space="preserve">esptool.py --port /dev/ttyUSB0 </w:t>
      </w:r>
      <w:proofErr w:type="spellStart"/>
      <w:r w:rsidRPr="00AC2749">
        <w:t>erase_flash</w:t>
      </w:r>
      <w:proofErr w:type="spellEnd"/>
    </w:p>
    <w:p w14:paraId="69D5CECB" w14:textId="77777777" w:rsidR="00AC2749" w:rsidRPr="00AC2749" w:rsidRDefault="00AC2749" w:rsidP="00AC2749">
      <w:r w:rsidRPr="00AC2749">
        <w:t xml:space="preserve">esptool.py --port /dev/ttyUSB0 --baud 460800 </w:t>
      </w:r>
      <w:proofErr w:type="spellStart"/>
      <w:r w:rsidRPr="00AC2749">
        <w:t>write_flash</w:t>
      </w:r>
      <w:proofErr w:type="spellEnd"/>
      <w:r w:rsidRPr="00AC2749">
        <w:t xml:space="preserve"> -z 0x1000 </w:t>
      </w:r>
      <w:proofErr w:type="spellStart"/>
      <w:r w:rsidRPr="00AC2749">
        <w:t>micropython.bin</w:t>
      </w:r>
      <w:proofErr w:type="spellEnd"/>
    </w:p>
    <w:p w14:paraId="4A6B3091" w14:textId="77777777" w:rsidR="00AC2749" w:rsidRPr="00AC2749" w:rsidRDefault="00AC2749" w:rsidP="00AC2749">
      <w:pPr>
        <w:rPr>
          <w:b/>
          <w:bCs/>
        </w:rPr>
      </w:pPr>
      <w:r w:rsidRPr="00AC2749">
        <w:rPr>
          <w:b/>
          <w:bCs/>
        </w:rPr>
        <w:t>2. Library Dependencies</w:t>
      </w:r>
    </w:p>
    <w:p w14:paraId="0D32F6F5" w14:textId="77777777" w:rsidR="00AC2749" w:rsidRPr="00AC2749" w:rsidRDefault="00AC2749" w:rsidP="00AC2749">
      <w:r w:rsidRPr="00AC2749">
        <w:t>Access the MicroPython REPL and install the necessary networking library:</w:t>
      </w:r>
    </w:p>
    <w:p w14:paraId="7738C508" w14:textId="77777777" w:rsidR="00AC2749" w:rsidRPr="00AC2749" w:rsidRDefault="00AC2749" w:rsidP="00AC2749">
      <w:r w:rsidRPr="00AC2749">
        <w:t>Python</w:t>
      </w:r>
    </w:p>
    <w:p w14:paraId="57EBAE4E" w14:textId="77777777" w:rsidR="00AC2749" w:rsidRPr="00AC2749" w:rsidRDefault="00AC2749" w:rsidP="00AC2749">
      <w:r w:rsidRPr="00AC2749">
        <w:t xml:space="preserve">import </w:t>
      </w:r>
      <w:proofErr w:type="spellStart"/>
      <w:r w:rsidRPr="00AC2749">
        <w:t>upip</w:t>
      </w:r>
      <w:proofErr w:type="spellEnd"/>
    </w:p>
    <w:p w14:paraId="078ABD7B" w14:textId="77777777" w:rsidR="00AC2749" w:rsidRPr="00AC2749" w:rsidRDefault="00AC2749" w:rsidP="00AC2749">
      <w:proofErr w:type="spellStart"/>
      <w:proofErr w:type="gramStart"/>
      <w:r w:rsidRPr="00AC2749">
        <w:t>upip.install</w:t>
      </w:r>
      <w:proofErr w:type="spellEnd"/>
      <w:proofErr w:type="gramEnd"/>
      <w:r w:rsidRPr="00AC2749">
        <w:t>('</w:t>
      </w:r>
      <w:proofErr w:type="spellStart"/>
      <w:r w:rsidRPr="00AC2749">
        <w:t>urequests</w:t>
      </w:r>
      <w:proofErr w:type="spellEnd"/>
      <w:r w:rsidRPr="00AC2749">
        <w:t>')</w:t>
      </w:r>
    </w:p>
    <w:p w14:paraId="7093D4AC" w14:textId="77777777" w:rsidR="00AC2749" w:rsidRPr="00AC2749" w:rsidRDefault="00AC2749" w:rsidP="00AC2749">
      <w:pPr>
        <w:rPr>
          <w:b/>
          <w:bCs/>
        </w:rPr>
      </w:pPr>
      <w:r w:rsidRPr="00AC2749">
        <w:rPr>
          <w:b/>
          <w:bCs/>
        </w:rPr>
        <w:t>3. Configuration</w:t>
      </w:r>
    </w:p>
    <w:p w14:paraId="7252C524" w14:textId="77777777" w:rsidR="00AC2749" w:rsidRPr="00AC2749" w:rsidRDefault="00AC2749" w:rsidP="00AC2749">
      <w:r w:rsidRPr="00AC2749">
        <w:t>Update Garbage-Separator.py with your local network details and API credentials:</w:t>
      </w:r>
    </w:p>
    <w:p w14:paraId="6C61DD41" w14:textId="77777777" w:rsidR="00AC2749" w:rsidRPr="00AC2749" w:rsidRDefault="00AC2749" w:rsidP="00AC2749">
      <w:pPr>
        <w:numPr>
          <w:ilvl w:val="0"/>
          <w:numId w:val="2"/>
        </w:numPr>
      </w:pPr>
      <w:r w:rsidRPr="00AC2749">
        <w:t>SSID: Your network name</w:t>
      </w:r>
    </w:p>
    <w:p w14:paraId="0171E51A" w14:textId="77777777" w:rsidR="00AC2749" w:rsidRPr="00AC2749" w:rsidRDefault="00AC2749" w:rsidP="00AC2749">
      <w:pPr>
        <w:numPr>
          <w:ilvl w:val="0"/>
          <w:numId w:val="2"/>
        </w:numPr>
      </w:pPr>
      <w:r w:rsidRPr="00AC2749">
        <w:t>PASSWORD: Your WiFi security key</w:t>
      </w:r>
    </w:p>
    <w:p w14:paraId="096ECBDF" w14:textId="77777777" w:rsidR="00AC2749" w:rsidRPr="00AC2749" w:rsidRDefault="00AC2749" w:rsidP="00AC2749">
      <w:pPr>
        <w:numPr>
          <w:ilvl w:val="0"/>
          <w:numId w:val="2"/>
        </w:numPr>
      </w:pPr>
      <w:r w:rsidRPr="00AC2749">
        <w:t>GEMINI_API_KEY: Your unique Google AI Studio key</w:t>
      </w:r>
    </w:p>
    <w:p w14:paraId="7A8FF10B" w14:textId="77777777" w:rsidR="00AC2749" w:rsidRPr="00AC2749" w:rsidRDefault="00AC2749" w:rsidP="00AC2749">
      <w:r w:rsidRPr="00AC2749">
        <w:pict w14:anchorId="24113632">
          <v:rect id="_x0000_i1058" style="width:0;height:1.5pt" o:hralign="center" o:hrstd="t" o:hrnoshade="t" o:hr="t" fillcolor="gray" stroked="f"/>
        </w:pict>
      </w:r>
    </w:p>
    <w:p w14:paraId="7F1F1FD3" w14:textId="77777777" w:rsidR="00AC2749" w:rsidRPr="00AC2749" w:rsidRDefault="00AC2749" w:rsidP="00AC2749">
      <w:pPr>
        <w:rPr>
          <w:b/>
          <w:bCs/>
        </w:rPr>
      </w:pPr>
      <w:r w:rsidRPr="00AC2749">
        <w:rPr>
          <w:rFonts w:ascii="Segoe UI Emoji" w:hAnsi="Segoe UI Emoji" w:cs="Segoe UI Emoji"/>
          <w:b/>
          <w:bCs/>
        </w:rPr>
        <w:t>🛠️</w:t>
      </w:r>
      <w:r w:rsidRPr="00AC2749">
        <w:rPr>
          <w:b/>
          <w:bCs/>
        </w:rPr>
        <w:t xml:space="preserve"> Operational Workflow</w:t>
      </w:r>
    </w:p>
    <w:p w14:paraId="6814EEBD" w14:textId="77777777" w:rsidR="00AC2749" w:rsidRPr="00AC2749" w:rsidRDefault="00AC2749" w:rsidP="00AC2749">
      <w:pPr>
        <w:numPr>
          <w:ilvl w:val="0"/>
          <w:numId w:val="3"/>
        </w:numPr>
      </w:pPr>
      <w:r w:rsidRPr="00AC2749">
        <w:rPr>
          <w:b/>
          <w:bCs/>
        </w:rPr>
        <w:t>Boot-up:</w:t>
      </w:r>
      <w:r w:rsidRPr="00AC2749">
        <w:t xml:space="preserve"> The device initializes and establishes a WiFi handshake.</w:t>
      </w:r>
    </w:p>
    <w:p w14:paraId="0617CA11" w14:textId="77777777" w:rsidR="00AC2749" w:rsidRPr="00AC2749" w:rsidRDefault="00AC2749" w:rsidP="00AC2749">
      <w:pPr>
        <w:numPr>
          <w:ilvl w:val="0"/>
          <w:numId w:val="3"/>
        </w:numPr>
      </w:pPr>
      <w:r w:rsidRPr="00AC2749">
        <w:rPr>
          <w:b/>
          <w:bCs/>
        </w:rPr>
        <w:t>Detection:</w:t>
      </w:r>
      <w:r w:rsidRPr="00AC2749">
        <w:t xml:space="preserve"> An object is placed in the hopper, triggering the </w:t>
      </w:r>
      <w:r w:rsidRPr="00AC2749">
        <w:rPr>
          <w:b/>
          <w:bCs/>
        </w:rPr>
        <w:t>IR Sensor</w:t>
      </w:r>
      <w:r w:rsidRPr="00AC2749">
        <w:t>.</w:t>
      </w:r>
    </w:p>
    <w:p w14:paraId="59AF95E3" w14:textId="77777777" w:rsidR="00AC2749" w:rsidRPr="00AC2749" w:rsidRDefault="00AC2749" w:rsidP="00AC2749">
      <w:pPr>
        <w:numPr>
          <w:ilvl w:val="0"/>
          <w:numId w:val="3"/>
        </w:numPr>
      </w:pPr>
      <w:r w:rsidRPr="00AC2749">
        <w:rPr>
          <w:b/>
          <w:bCs/>
        </w:rPr>
        <w:t>Analysis:</w:t>
      </w:r>
      <w:r w:rsidRPr="00AC2749">
        <w:t xml:space="preserve"> The camera captures a frame; the image is sent to the </w:t>
      </w:r>
      <w:r w:rsidRPr="00AC2749">
        <w:rPr>
          <w:b/>
          <w:bCs/>
        </w:rPr>
        <w:t>Gemini API</w:t>
      </w:r>
      <w:r w:rsidRPr="00AC2749">
        <w:t xml:space="preserve"> for classification.</w:t>
      </w:r>
    </w:p>
    <w:p w14:paraId="401609A5" w14:textId="77777777" w:rsidR="00AC2749" w:rsidRPr="00AC2749" w:rsidRDefault="00AC2749" w:rsidP="00AC2749">
      <w:pPr>
        <w:numPr>
          <w:ilvl w:val="0"/>
          <w:numId w:val="3"/>
        </w:numPr>
      </w:pPr>
      <w:r w:rsidRPr="00AC2749">
        <w:rPr>
          <w:b/>
          <w:bCs/>
        </w:rPr>
        <w:t>Sorting:</w:t>
      </w:r>
      <w:r w:rsidRPr="00AC2749">
        <w:t xml:space="preserve"> Based on the AI's response, the </w:t>
      </w:r>
      <w:r w:rsidRPr="00AC2749">
        <w:rPr>
          <w:b/>
          <w:bCs/>
        </w:rPr>
        <w:t>Stepper and Servos</w:t>
      </w:r>
      <w:r w:rsidRPr="00AC2749">
        <w:t xml:space="preserve"> align the chutes.</w:t>
      </w:r>
    </w:p>
    <w:p w14:paraId="287CD32A" w14:textId="77777777" w:rsidR="00AC2749" w:rsidRPr="00AC2749" w:rsidRDefault="00AC2749" w:rsidP="00AC2749">
      <w:pPr>
        <w:numPr>
          <w:ilvl w:val="0"/>
          <w:numId w:val="3"/>
        </w:numPr>
      </w:pPr>
      <w:r w:rsidRPr="00AC2749">
        <w:rPr>
          <w:b/>
          <w:bCs/>
        </w:rPr>
        <w:t>Completion:</w:t>
      </w:r>
      <w:r w:rsidRPr="00AC2749">
        <w:t xml:space="preserve"> The item is deposited, and the UI resets for the next cycle.</w:t>
      </w:r>
    </w:p>
    <w:p w14:paraId="57BDAC07" w14:textId="77777777" w:rsidR="00AC2749" w:rsidRPr="00AC2749" w:rsidRDefault="00AC2749" w:rsidP="00AC2749">
      <w:pPr>
        <w:rPr>
          <w:b/>
          <w:bCs/>
        </w:rPr>
      </w:pPr>
      <w:r w:rsidRPr="00AC2749">
        <w:rPr>
          <w:rFonts w:ascii="Segoe UI Emoji" w:hAnsi="Segoe UI Emoji" w:cs="Segoe UI Emoji"/>
          <w:b/>
          <w:bCs/>
        </w:rPr>
        <w:t>📊</w:t>
      </w:r>
      <w:r w:rsidRPr="00AC2749">
        <w:rPr>
          <w:b/>
          <w:bCs/>
        </w:rPr>
        <w:t xml:space="preserve"> Taxonomy of Waste</w:t>
      </w:r>
    </w:p>
    <w:p w14:paraId="227D641C" w14:textId="77777777" w:rsidR="00AC2749" w:rsidRPr="00AC2749" w:rsidRDefault="00AC2749" w:rsidP="00AC2749">
      <w:r w:rsidRPr="00AC2749">
        <w:t>The system is calibrated to recognize and sort into three primary categories:</w:t>
      </w:r>
    </w:p>
    <w:p w14:paraId="3F76384D" w14:textId="77777777" w:rsidR="00AC2749" w:rsidRPr="00AC2749" w:rsidRDefault="00AC2749" w:rsidP="00AC2749">
      <w:pPr>
        <w:numPr>
          <w:ilvl w:val="0"/>
          <w:numId w:val="4"/>
        </w:numPr>
      </w:pPr>
      <w:r w:rsidRPr="00AC2749">
        <w:rPr>
          <w:rFonts w:ascii="Segoe UI Emoji" w:hAnsi="Segoe UI Emoji" w:cs="Segoe UI Emoji"/>
          <w:b/>
          <w:bCs/>
        </w:rPr>
        <w:t>♻️</w:t>
      </w:r>
      <w:r w:rsidRPr="00AC2749">
        <w:rPr>
          <w:b/>
          <w:bCs/>
        </w:rPr>
        <w:t xml:space="preserve"> Recyclable:</w:t>
      </w:r>
      <w:r w:rsidRPr="00AC2749">
        <w:t xml:space="preserve"> Metals, glass containers, clean paper, and HDPE/PET plastics.</w:t>
      </w:r>
    </w:p>
    <w:p w14:paraId="355AA94E" w14:textId="77777777" w:rsidR="00AC2749" w:rsidRPr="00AC2749" w:rsidRDefault="00AC2749" w:rsidP="00AC2749">
      <w:pPr>
        <w:numPr>
          <w:ilvl w:val="0"/>
          <w:numId w:val="4"/>
        </w:numPr>
      </w:pPr>
      <w:r w:rsidRPr="00AC2749">
        <w:rPr>
          <w:rFonts w:ascii="Segoe UI Emoji" w:hAnsi="Segoe UI Emoji" w:cs="Segoe UI Emoji"/>
          <w:b/>
          <w:bCs/>
        </w:rPr>
        <w:t>🗑️</w:t>
      </w:r>
      <w:r w:rsidRPr="00AC2749">
        <w:rPr>
          <w:b/>
          <w:bCs/>
        </w:rPr>
        <w:t xml:space="preserve"> Non-Recyclable:</w:t>
      </w:r>
      <w:r w:rsidRPr="00AC2749">
        <w:t xml:space="preserve"> Composite materials, contaminated packaging, and residuals.</w:t>
      </w:r>
    </w:p>
    <w:p w14:paraId="721DEC2D" w14:textId="77777777" w:rsidR="00AC2749" w:rsidRPr="00AC2749" w:rsidRDefault="00AC2749" w:rsidP="00AC2749">
      <w:pPr>
        <w:numPr>
          <w:ilvl w:val="0"/>
          <w:numId w:val="4"/>
        </w:numPr>
      </w:pPr>
      <w:r w:rsidRPr="00AC2749">
        <w:rPr>
          <w:rFonts w:ascii="Segoe UI Emoji" w:hAnsi="Segoe UI Emoji" w:cs="Segoe UI Emoji"/>
          <w:b/>
          <w:bCs/>
        </w:rPr>
        <w:t>🍎</w:t>
      </w:r>
      <w:r w:rsidRPr="00AC2749">
        <w:rPr>
          <w:b/>
          <w:bCs/>
        </w:rPr>
        <w:t xml:space="preserve"> Organic:</w:t>
      </w:r>
      <w:r w:rsidRPr="00AC2749">
        <w:t xml:space="preserve"> Food scraps, garden waste, and compostable matter.</w:t>
      </w:r>
    </w:p>
    <w:p w14:paraId="00FA6832" w14:textId="115F164C" w:rsidR="00AC2749" w:rsidRPr="00AC2749" w:rsidRDefault="00AC2749" w:rsidP="00AC2749"/>
    <w:p w14:paraId="1318C8D5" w14:textId="77777777" w:rsidR="00075489" w:rsidRDefault="00075489"/>
    <w:sectPr w:rsidR="00075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D3E12"/>
    <w:multiLevelType w:val="multilevel"/>
    <w:tmpl w:val="DB08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141C6"/>
    <w:multiLevelType w:val="multilevel"/>
    <w:tmpl w:val="287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57BEC"/>
    <w:multiLevelType w:val="multilevel"/>
    <w:tmpl w:val="A0A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F538A"/>
    <w:multiLevelType w:val="multilevel"/>
    <w:tmpl w:val="1A5E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5F7024"/>
    <w:multiLevelType w:val="multilevel"/>
    <w:tmpl w:val="C6A42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CA371B"/>
    <w:multiLevelType w:val="multilevel"/>
    <w:tmpl w:val="9A5E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517316">
    <w:abstractNumId w:val="1"/>
  </w:num>
  <w:num w:numId="2" w16cid:durableId="694694584">
    <w:abstractNumId w:val="3"/>
  </w:num>
  <w:num w:numId="3" w16cid:durableId="1703482008">
    <w:abstractNumId w:val="4"/>
  </w:num>
  <w:num w:numId="4" w16cid:durableId="154222258">
    <w:abstractNumId w:val="0"/>
  </w:num>
  <w:num w:numId="5" w16cid:durableId="1735278656">
    <w:abstractNumId w:val="2"/>
  </w:num>
  <w:num w:numId="6" w16cid:durableId="867179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749"/>
    <w:rsid w:val="00075489"/>
    <w:rsid w:val="009422B0"/>
    <w:rsid w:val="00AC2749"/>
    <w:rsid w:val="00F4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3AA8F"/>
  <w15:chartTrackingRefBased/>
  <w15:docId w15:val="{0F837DF4-349C-4CB0-BE0F-4E04014A5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74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74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74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C27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C27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C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Anand</dc:creator>
  <cp:keywords/>
  <dc:description/>
  <cp:lastModifiedBy>Anurag Anand</cp:lastModifiedBy>
  <cp:revision>1</cp:revision>
  <dcterms:created xsi:type="dcterms:W3CDTF">2026-04-20T02:19:00Z</dcterms:created>
  <dcterms:modified xsi:type="dcterms:W3CDTF">2026-04-20T02:49:00Z</dcterms:modified>
</cp:coreProperties>
</file>